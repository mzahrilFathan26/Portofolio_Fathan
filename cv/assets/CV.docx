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3AA0" w14:textId="77777777" w:rsidR="00CF3D92" w:rsidRDefault="00000000">
      <w:pPr>
        <w:spacing w:before="43" w:line="440" w:lineRule="exact"/>
        <w:ind w:left="3014"/>
        <w:rPr>
          <w:sz w:val="40"/>
          <w:szCs w:val="40"/>
        </w:rPr>
      </w:pPr>
      <w:r>
        <w:pict w14:anchorId="3336D0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left:0;text-align:left;margin-left:431.4pt;margin-top:74.7pt;width:88pt;height:117.3pt;z-index:-251660800;mso-position-horizontal-relative:page">
            <v:imagedata r:id="rId5" o:title=""/>
            <w10:wrap anchorx="page"/>
          </v:shape>
        </w:pict>
      </w:r>
      <w:r>
        <w:rPr>
          <w:b/>
          <w:color w:val="1F487C"/>
          <w:spacing w:val="6"/>
          <w:position w:val="-1"/>
          <w:sz w:val="40"/>
          <w:szCs w:val="40"/>
        </w:rPr>
        <w:t>R</w:t>
      </w:r>
      <w:r>
        <w:rPr>
          <w:b/>
          <w:color w:val="1F487C"/>
          <w:spacing w:val="4"/>
          <w:position w:val="-1"/>
          <w:sz w:val="40"/>
          <w:szCs w:val="40"/>
        </w:rPr>
        <w:t>I</w:t>
      </w:r>
      <w:r>
        <w:rPr>
          <w:b/>
          <w:color w:val="1F487C"/>
          <w:spacing w:val="-41"/>
          <w:position w:val="-1"/>
          <w:sz w:val="40"/>
          <w:szCs w:val="40"/>
        </w:rPr>
        <w:t>W</w:t>
      </w:r>
      <w:r>
        <w:rPr>
          <w:b/>
          <w:color w:val="1F487C"/>
          <w:spacing w:val="-32"/>
          <w:position w:val="-1"/>
          <w:sz w:val="40"/>
          <w:szCs w:val="40"/>
        </w:rPr>
        <w:t>AY</w:t>
      </w:r>
      <w:r>
        <w:rPr>
          <w:b/>
          <w:color w:val="1F487C"/>
          <w:spacing w:val="-23"/>
          <w:position w:val="-1"/>
          <w:sz w:val="40"/>
          <w:szCs w:val="40"/>
        </w:rPr>
        <w:t>A</w:t>
      </w:r>
      <w:r>
        <w:rPr>
          <w:b/>
          <w:color w:val="1F487C"/>
          <w:position w:val="-1"/>
          <w:sz w:val="40"/>
          <w:szCs w:val="40"/>
        </w:rPr>
        <w:t>T</w:t>
      </w:r>
      <w:r>
        <w:rPr>
          <w:b/>
          <w:color w:val="1F487C"/>
          <w:spacing w:val="2"/>
          <w:position w:val="-1"/>
          <w:sz w:val="40"/>
          <w:szCs w:val="40"/>
        </w:rPr>
        <w:t xml:space="preserve"> </w:t>
      </w:r>
      <w:r>
        <w:rPr>
          <w:b/>
          <w:color w:val="1F487C"/>
          <w:spacing w:val="4"/>
          <w:position w:val="-1"/>
          <w:sz w:val="40"/>
          <w:szCs w:val="40"/>
        </w:rPr>
        <w:t>H</w:t>
      </w:r>
      <w:r>
        <w:rPr>
          <w:b/>
          <w:color w:val="1F487C"/>
          <w:spacing w:val="2"/>
          <w:position w:val="-1"/>
          <w:sz w:val="40"/>
          <w:szCs w:val="40"/>
        </w:rPr>
        <w:t>I</w:t>
      </w:r>
      <w:r>
        <w:rPr>
          <w:b/>
          <w:color w:val="1F487C"/>
          <w:spacing w:val="6"/>
          <w:position w:val="-1"/>
          <w:sz w:val="40"/>
          <w:szCs w:val="40"/>
        </w:rPr>
        <w:t>DU</w:t>
      </w:r>
      <w:r>
        <w:rPr>
          <w:b/>
          <w:color w:val="1F487C"/>
          <w:position w:val="-1"/>
          <w:sz w:val="40"/>
          <w:szCs w:val="40"/>
        </w:rPr>
        <w:t>P</w:t>
      </w:r>
    </w:p>
    <w:p w14:paraId="3E88D448" w14:textId="77777777" w:rsidR="00CF3D92" w:rsidRDefault="00CF3D92">
      <w:pPr>
        <w:spacing w:before="18" w:line="260" w:lineRule="exact"/>
        <w:rPr>
          <w:sz w:val="26"/>
          <w:szCs w:val="26"/>
        </w:rPr>
      </w:pPr>
    </w:p>
    <w:p w14:paraId="2244A4ED" w14:textId="64921FB1" w:rsidR="00CF3D92" w:rsidRDefault="00000000">
      <w:pPr>
        <w:spacing w:before="29"/>
        <w:ind w:left="140"/>
        <w:rPr>
          <w:sz w:val="24"/>
          <w:szCs w:val="24"/>
        </w:rPr>
      </w:pPr>
      <w:r>
        <w:pict w14:anchorId="56C66141">
          <v:group id="_x0000_s1030" style="position:absolute;left:0;text-align:left;margin-left:70.6pt;margin-top:511.05pt;width:453pt;height:0;z-index:-251658752;mso-position-horizontal-relative:page;mso-position-vertical-relative:page" coordorigin="1412,10221" coordsize="9060,0">
            <v:shape id="_x0000_s1031" style="position:absolute;left:1412;top:10221;width:9060;height:0" coordorigin="1412,10221" coordsize="9060,0" path="m1412,10221r9059,e" filled="f" strokecolor="blue" strokeweight="2.02pt">
              <v:path arrowok="t"/>
            </v:shape>
            <w10:wrap anchorx="page" anchory="page"/>
          </v:group>
        </w:pict>
      </w:r>
      <w:r>
        <w:pict w14:anchorId="138DE4A4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70pt;margin-top:685.95pt;width:455.15pt;height:64.4pt;z-index:-251657728;mso-position-horizontal-relative:page;mso-position-vertical-relative:page" filled="f" stroked="f">
            <v:textbox style="mso-next-textbox:#_x0000_s1029"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180"/>
                    <w:gridCol w:w="5545"/>
                    <w:gridCol w:w="2378"/>
                  </w:tblGrid>
                  <w:tr w:rsidR="00CF3D92" w14:paraId="7DF47800" w14:textId="77777777">
                    <w:trPr>
                      <w:trHeight w:hRule="exact" w:val="593"/>
                    </w:trPr>
                    <w:tc>
                      <w:tcPr>
                        <w:tcW w:w="1180" w:type="dxa"/>
                        <w:tcBorders>
                          <w:top w:val="single" w:sz="16" w:space="0" w:color="0000FF"/>
                          <w:left w:val="nil"/>
                          <w:bottom w:val="nil"/>
                          <w:right w:val="nil"/>
                        </w:tcBorders>
                      </w:tcPr>
                      <w:p w14:paraId="67CF251A" w14:textId="77777777" w:rsidR="00CF3D92" w:rsidRDefault="00CF3D92">
                        <w:pPr>
                          <w:spacing w:before="4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14:paraId="10CF4831" w14:textId="77777777" w:rsidR="00CF3D92" w:rsidRDefault="00000000">
                        <w:pPr>
                          <w:ind w:left="4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2024</w:t>
                        </w:r>
                      </w:p>
                    </w:tc>
                    <w:tc>
                      <w:tcPr>
                        <w:tcW w:w="5545" w:type="dxa"/>
                        <w:tcBorders>
                          <w:top w:val="single" w:sz="16" w:space="0" w:color="0000FF"/>
                          <w:left w:val="nil"/>
                          <w:bottom w:val="nil"/>
                          <w:right w:val="nil"/>
                        </w:tcBorders>
                      </w:tcPr>
                      <w:p w14:paraId="7B1128EF" w14:textId="77777777" w:rsidR="00CF3D92" w:rsidRDefault="00CF3D92">
                        <w:pPr>
                          <w:spacing w:before="4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14:paraId="5C5C4E4F" w14:textId="77777777" w:rsidR="00CF3D92" w:rsidRDefault="00000000">
                        <w:pPr>
                          <w:ind w:left="66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Duta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Hukum 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 H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1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sz w:val="24"/>
                            <w:szCs w:val="24"/>
                          </w:rPr>
                          <w:t>rovinsi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</w:rPr>
                          <w:t xml:space="preserve"> J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wa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w="2378" w:type="dxa"/>
                        <w:tcBorders>
                          <w:top w:val="single" w:sz="16" w:space="0" w:color="0000FF"/>
                          <w:left w:val="nil"/>
                          <w:bottom w:val="nil"/>
                          <w:right w:val="nil"/>
                        </w:tcBorders>
                      </w:tcPr>
                      <w:p w14:paraId="5C3525B5" w14:textId="77777777" w:rsidR="00CF3D92" w:rsidRDefault="00CF3D92"/>
                    </w:tc>
                  </w:tr>
                  <w:tr w:rsidR="00CF3D92" w14:paraId="3B7F7DBC" w14:textId="77777777">
                    <w:trPr>
                      <w:trHeight w:hRule="exact" w:val="317"/>
                    </w:trPr>
                    <w:tc>
                      <w:tcPr>
                        <w:tcW w:w="11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6ACA3BE" w14:textId="77777777" w:rsidR="00CF3D92" w:rsidRDefault="00000000">
                        <w:pPr>
                          <w:spacing w:before="7"/>
                          <w:ind w:left="4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2024</w:t>
                        </w:r>
                      </w:p>
                    </w:tc>
                    <w:tc>
                      <w:tcPr>
                        <w:tcW w:w="554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81280B9" w14:textId="77777777" w:rsidR="00CF3D92" w:rsidRDefault="00000000">
                        <w:pPr>
                          <w:spacing w:before="7"/>
                          <w:ind w:left="660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Anggota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spacing w:val="37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sz w:val="24"/>
                            <w:szCs w:val="24"/>
                          </w:rPr>
                          <w:t>ASK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BRA  </w:t>
                        </w:r>
                        <w:r>
                          <w:rPr>
                            <w:spacing w:val="3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K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eca</w:t>
                        </w:r>
                        <w:r>
                          <w:rPr>
                            <w:spacing w:val="3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tan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spacing w:val="3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ngkong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</w:p>
                    </w:tc>
                    <w:tc>
                      <w:tcPr>
                        <w:tcW w:w="23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8E104BD" w14:textId="77777777" w:rsidR="00CF3D92" w:rsidRDefault="00000000">
                        <w:pPr>
                          <w:spacing w:before="7"/>
                          <w:ind w:left="110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ngkong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spacing w:val="3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K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bup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ten</w:t>
                        </w:r>
                        <w:proofErr w:type="spellEnd"/>
                      </w:p>
                    </w:tc>
                  </w:tr>
                  <w:tr w:rsidR="00CF3D92" w14:paraId="59937BFC" w14:textId="77777777">
                    <w:trPr>
                      <w:trHeight w:hRule="exact" w:val="378"/>
                    </w:trPr>
                    <w:tc>
                      <w:tcPr>
                        <w:tcW w:w="11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5075C2E" w14:textId="77777777" w:rsidR="00CF3D92" w:rsidRDefault="00CF3D92"/>
                    </w:tc>
                    <w:tc>
                      <w:tcPr>
                        <w:tcW w:w="554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668241C" w14:textId="77777777" w:rsidR="00CF3D92" w:rsidRDefault="00000000">
                        <w:pPr>
                          <w:spacing w:before="7"/>
                          <w:ind w:left="660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spacing w:val="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z w:val="24"/>
                            <w:szCs w:val="24"/>
                          </w:rPr>
                          <w:t>uk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bumi</w:t>
                        </w:r>
                        <w:proofErr w:type="spellEnd"/>
                        <w:r>
                          <w:rPr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1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sz w:val="24"/>
                            <w:szCs w:val="24"/>
                          </w:rPr>
                          <w:t>rovinsi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</w:rPr>
                          <w:t xml:space="preserve"> J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wa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w="23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43E0005" w14:textId="77777777" w:rsidR="00CF3D92" w:rsidRDefault="00CF3D92"/>
                    </w:tc>
                  </w:tr>
                </w:tbl>
                <w:p w14:paraId="0A0846EB" w14:textId="77777777" w:rsidR="00CF3D92" w:rsidRDefault="00CF3D92"/>
              </w:txbxContent>
            </v:textbox>
            <w10:wrap anchorx="page" anchory="page"/>
          </v:shape>
        </w:pict>
      </w:r>
      <w:r>
        <w:rPr>
          <w:b/>
          <w:i/>
          <w:sz w:val="24"/>
          <w:szCs w:val="24"/>
          <w:highlight w:val="lightGray"/>
        </w:rPr>
        <w:t>DATA PRI</w:t>
      </w:r>
      <w:r>
        <w:rPr>
          <w:b/>
          <w:i/>
          <w:spacing w:val="1"/>
          <w:sz w:val="24"/>
          <w:szCs w:val="24"/>
          <w:highlight w:val="lightGray"/>
        </w:rPr>
        <w:t>B</w:t>
      </w:r>
      <w:r>
        <w:rPr>
          <w:b/>
          <w:i/>
          <w:sz w:val="24"/>
          <w:szCs w:val="24"/>
          <w:highlight w:val="lightGray"/>
        </w:rPr>
        <w:t>ADI</w:t>
      </w:r>
    </w:p>
    <w:p w14:paraId="3E77D89D" w14:textId="66A06729" w:rsidR="00CF3D92" w:rsidRDefault="00CF3D92">
      <w:pPr>
        <w:spacing w:line="100" w:lineRule="exact"/>
        <w:rPr>
          <w:sz w:val="10"/>
          <w:szCs w:val="10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60"/>
      </w:tblGrid>
      <w:tr w:rsidR="00CF3D92" w14:paraId="08B7E345" w14:textId="77777777">
        <w:trPr>
          <w:trHeight w:hRule="exact" w:val="77"/>
        </w:trPr>
        <w:tc>
          <w:tcPr>
            <w:tcW w:w="9060" w:type="dxa"/>
            <w:tcBorders>
              <w:top w:val="single" w:sz="16" w:space="0" w:color="0000FF"/>
              <w:left w:val="nil"/>
              <w:bottom w:val="single" w:sz="16" w:space="0" w:color="0000FF"/>
              <w:right w:val="nil"/>
            </w:tcBorders>
          </w:tcPr>
          <w:p w14:paraId="16BDC193" w14:textId="77777777" w:rsidR="00CF3D92" w:rsidRDefault="00CF3D92"/>
        </w:tc>
      </w:tr>
      <w:tr w:rsidR="00CF3D92" w14:paraId="3D0A420E" w14:textId="77777777">
        <w:trPr>
          <w:trHeight w:hRule="exact" w:val="593"/>
        </w:trPr>
        <w:tc>
          <w:tcPr>
            <w:tcW w:w="9060" w:type="dxa"/>
            <w:vMerge w:val="restart"/>
            <w:tcBorders>
              <w:top w:val="single" w:sz="16" w:space="0" w:color="0000FF"/>
              <w:left w:val="nil"/>
              <w:right w:val="nil"/>
            </w:tcBorders>
          </w:tcPr>
          <w:p w14:paraId="119690C1" w14:textId="77777777" w:rsidR="00CF3D92" w:rsidRDefault="00CF3D92">
            <w:pPr>
              <w:spacing w:before="4" w:line="280" w:lineRule="exact"/>
              <w:rPr>
                <w:sz w:val="28"/>
                <w:szCs w:val="28"/>
              </w:rPr>
            </w:pPr>
          </w:p>
          <w:p w14:paraId="583C08EA" w14:textId="77777777" w:rsidR="00CF3D92" w:rsidRDefault="00000000">
            <w:pPr>
              <w:ind w:left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ma                     </w:t>
            </w:r>
            <w:proofErr w:type="gramStart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z w:val="24"/>
                <w:szCs w:val="24"/>
              </w:rPr>
              <w:t xml:space="preserve">  Muh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mad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rp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</w:p>
          <w:p w14:paraId="122ED9D1" w14:textId="77777777" w:rsidR="00CF3D92" w:rsidRDefault="00000000">
            <w:pPr>
              <w:spacing w:before="41"/>
              <w:ind w:left="29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mpat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tg</w:t>
            </w:r>
            <w:r>
              <w:rPr>
                <w:spacing w:val="1"/>
                <w:sz w:val="24"/>
                <w:szCs w:val="24"/>
              </w:rPr>
              <w:t>l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lahir</w:t>
            </w:r>
            <w:proofErr w:type="spellEnd"/>
            <w:r>
              <w:rPr>
                <w:sz w:val="24"/>
                <w:szCs w:val="24"/>
              </w:rPr>
              <w:t xml:space="preserve">   </w:t>
            </w:r>
            <w:proofErr w:type="gramStart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pacing w:val="5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uk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bum</w:t>
            </w:r>
            <w:r>
              <w:rPr>
                <w:spacing w:val="1"/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, 26 Juni 2006</w:t>
            </w:r>
          </w:p>
          <w:p w14:paraId="2A66F47A" w14:textId="77777777" w:rsidR="00CF3D92" w:rsidRDefault="00000000">
            <w:pPr>
              <w:spacing w:before="41" w:line="276" w:lineRule="auto"/>
              <w:ind w:left="29" w:right="57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nis K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lamin        </w:t>
            </w:r>
            <w:proofErr w:type="gramStart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laki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ngs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          </w:t>
            </w:r>
            <w:proofErr w:type="gramStart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3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ndo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sia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tatus                     </w:t>
            </w:r>
            <w:proofErr w:type="gramStart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si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wa</w:t>
            </w:r>
            <w:proofErr w:type="spellEnd"/>
          </w:p>
          <w:p w14:paraId="4ABDC616" w14:textId="77777777" w:rsidR="00CF3D92" w:rsidRDefault="00000000">
            <w:pPr>
              <w:spacing w:line="276" w:lineRule="auto"/>
              <w:ind w:left="2189" w:right="2327" w:hanging="21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mat                   </w:t>
            </w:r>
            <w:proofErr w:type="gramStart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pacing w:val="5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Kp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pacing w:val="-1"/>
                <w:sz w:val="24"/>
                <w:szCs w:val="24"/>
              </w:rPr>
              <w:t>Te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ldat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RT/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05/019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</w:t>
            </w:r>
            <w:r>
              <w:rPr>
                <w:spacing w:val="-1"/>
                <w:sz w:val="24"/>
                <w:szCs w:val="24"/>
              </w:rPr>
              <w:t>eca</w:t>
            </w:r>
            <w:r>
              <w:rPr>
                <w:spacing w:val="3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Le</w:t>
            </w:r>
            <w:r>
              <w:rPr>
                <w:sz w:val="24"/>
                <w:szCs w:val="24"/>
              </w:rPr>
              <w:t>ngkong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bup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Sukabumi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rovinsi</w:t>
            </w:r>
            <w:proofErr w:type="spellEnd"/>
            <w:r>
              <w:rPr>
                <w:sz w:val="24"/>
                <w:szCs w:val="24"/>
              </w:rPr>
              <w:t xml:space="preserve"> J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wa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</w:p>
          <w:p w14:paraId="6D6504B1" w14:textId="77777777" w:rsidR="00CF3D92" w:rsidRDefault="00000000">
            <w:pPr>
              <w:ind w:left="29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lepon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(</w:t>
            </w:r>
            <w:proofErr w:type="gramStart"/>
            <w:r>
              <w:rPr>
                <w:sz w:val="24"/>
                <w:szCs w:val="24"/>
              </w:rPr>
              <w:t xml:space="preserve">HP)   </w:t>
            </w:r>
            <w:proofErr w:type="gramEnd"/>
            <w:r>
              <w:rPr>
                <w:sz w:val="24"/>
                <w:szCs w:val="24"/>
              </w:rPr>
              <w:t xml:space="preserve">      </w:t>
            </w:r>
            <w:proofErr w:type="gramStart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6285121046062</w:t>
            </w:r>
          </w:p>
          <w:p w14:paraId="5771FE2C" w14:textId="77777777" w:rsidR="00CF3D92" w:rsidRDefault="00000000">
            <w:pPr>
              <w:spacing w:before="41"/>
              <w:ind w:left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mail                    </w:t>
            </w:r>
            <w:proofErr w:type="gramStart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hyperlink r:id="rId6">
              <w:r>
                <w:rPr>
                  <w:color w:val="0000FF"/>
                  <w:sz w:val="24"/>
                  <w:szCs w:val="24"/>
                  <w:u w:val="single" w:color="0000FF"/>
                </w:rPr>
                <w:t>muham</w:t>
              </w:r>
              <w:r>
                <w:rPr>
                  <w:color w:val="0000FF"/>
                  <w:spacing w:val="-1"/>
                  <w:sz w:val="24"/>
                  <w:szCs w:val="24"/>
                  <w:u w:val="single" w:color="0000FF"/>
                </w:rPr>
                <w:t>a</w:t>
              </w:r>
              <w:r>
                <w:rPr>
                  <w:color w:val="0000FF"/>
                  <w:sz w:val="24"/>
                  <w:szCs w:val="24"/>
                  <w:u w:val="single" w:color="0000FF"/>
                </w:rPr>
                <w:t>d.irp</w:t>
              </w:r>
              <w:r>
                <w:rPr>
                  <w:color w:val="0000FF"/>
                  <w:spacing w:val="-1"/>
                  <w:sz w:val="24"/>
                  <w:szCs w:val="24"/>
                  <w:u w:val="single" w:color="0000FF"/>
                </w:rPr>
                <w:t>a</w:t>
              </w:r>
              <w:r>
                <w:rPr>
                  <w:color w:val="0000FF"/>
                  <w:sz w:val="24"/>
                  <w:szCs w:val="24"/>
                  <w:u w:val="single" w:color="0000FF"/>
                </w:rPr>
                <w:t>n260626</w:t>
              </w:r>
              <w:r>
                <w:rPr>
                  <w:color w:val="0000FF"/>
                  <w:spacing w:val="2"/>
                  <w:sz w:val="24"/>
                  <w:szCs w:val="24"/>
                  <w:u w:val="single" w:color="0000FF"/>
                </w:rPr>
                <w:t>@</w:t>
              </w:r>
              <w:r>
                <w:rPr>
                  <w:color w:val="0000FF"/>
                  <w:sz w:val="24"/>
                  <w:szCs w:val="24"/>
                  <w:u w:val="single" w:color="0000FF"/>
                </w:rPr>
                <w:t>gmail.com</w:t>
              </w:r>
            </w:hyperlink>
          </w:p>
          <w:p w14:paraId="4B30D233" w14:textId="77777777" w:rsidR="00CF3D92" w:rsidRDefault="00CF3D92">
            <w:pPr>
              <w:spacing w:before="2" w:line="240" w:lineRule="exact"/>
              <w:rPr>
                <w:sz w:val="24"/>
                <w:szCs w:val="24"/>
              </w:rPr>
            </w:pPr>
          </w:p>
          <w:p w14:paraId="2AFCBDCE" w14:textId="77777777" w:rsidR="00CF3D92" w:rsidRDefault="00000000">
            <w:pPr>
              <w:ind w:left="29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  <w:highlight w:val="lightGray"/>
              </w:rPr>
              <w:t>PENDI</w:t>
            </w:r>
            <w:r>
              <w:rPr>
                <w:b/>
                <w:i/>
                <w:spacing w:val="-1"/>
                <w:sz w:val="24"/>
                <w:szCs w:val="24"/>
                <w:highlight w:val="lightGray"/>
              </w:rPr>
              <w:t>D</w:t>
            </w:r>
            <w:r>
              <w:rPr>
                <w:b/>
                <w:i/>
                <w:sz w:val="24"/>
                <w:szCs w:val="24"/>
                <w:highlight w:val="lightGray"/>
              </w:rPr>
              <w:t>I</w:t>
            </w:r>
            <w:r>
              <w:rPr>
                <w:b/>
                <w:i/>
                <w:spacing w:val="1"/>
                <w:sz w:val="24"/>
                <w:szCs w:val="24"/>
                <w:highlight w:val="lightGray"/>
              </w:rPr>
              <w:t>K</w:t>
            </w:r>
            <w:r>
              <w:rPr>
                <w:b/>
                <w:i/>
                <w:sz w:val="24"/>
                <w:szCs w:val="24"/>
                <w:highlight w:val="lightGray"/>
              </w:rPr>
              <w:t>AN FORM</w:t>
            </w:r>
            <w:r>
              <w:rPr>
                <w:b/>
                <w:i/>
                <w:spacing w:val="-1"/>
                <w:sz w:val="24"/>
                <w:szCs w:val="24"/>
                <w:highlight w:val="lightGray"/>
              </w:rPr>
              <w:t>A</w:t>
            </w:r>
            <w:r>
              <w:rPr>
                <w:b/>
                <w:i/>
                <w:sz w:val="24"/>
                <w:szCs w:val="24"/>
                <w:highlight w:val="lightGray"/>
              </w:rPr>
              <w:t>L</w:t>
            </w:r>
          </w:p>
        </w:tc>
      </w:tr>
      <w:tr w:rsidR="00CF3D92" w14:paraId="661868D8" w14:textId="77777777">
        <w:trPr>
          <w:trHeight w:hRule="exact" w:val="2957"/>
        </w:trPr>
        <w:tc>
          <w:tcPr>
            <w:tcW w:w="9060" w:type="dxa"/>
            <w:vMerge/>
            <w:tcBorders>
              <w:left w:val="nil"/>
              <w:right w:val="nil"/>
            </w:tcBorders>
          </w:tcPr>
          <w:p w14:paraId="4D94F218" w14:textId="77777777" w:rsidR="00CF3D92" w:rsidRDefault="00CF3D92"/>
        </w:tc>
      </w:tr>
      <w:tr w:rsidR="00CF3D92" w14:paraId="7A17A237" w14:textId="77777777">
        <w:trPr>
          <w:trHeight w:hRule="exact" w:val="561"/>
        </w:trPr>
        <w:tc>
          <w:tcPr>
            <w:tcW w:w="9060" w:type="dxa"/>
            <w:vMerge/>
            <w:tcBorders>
              <w:left w:val="nil"/>
              <w:bottom w:val="single" w:sz="16" w:space="0" w:color="0000FF"/>
              <w:right w:val="nil"/>
            </w:tcBorders>
          </w:tcPr>
          <w:p w14:paraId="517B1669" w14:textId="77777777" w:rsidR="00CF3D92" w:rsidRDefault="00CF3D92"/>
        </w:tc>
      </w:tr>
      <w:tr w:rsidR="00CF3D92" w14:paraId="0F75EF0E" w14:textId="77777777">
        <w:trPr>
          <w:trHeight w:hRule="exact" w:val="2917"/>
        </w:trPr>
        <w:tc>
          <w:tcPr>
            <w:tcW w:w="9060" w:type="dxa"/>
            <w:vMerge w:val="restart"/>
            <w:tcBorders>
              <w:top w:val="single" w:sz="16" w:space="0" w:color="0000FF"/>
              <w:left w:val="nil"/>
              <w:right w:val="nil"/>
            </w:tcBorders>
          </w:tcPr>
          <w:p w14:paraId="77B723A5" w14:textId="77777777" w:rsidR="00CF3D92" w:rsidRDefault="00CF3D92">
            <w:pPr>
              <w:spacing w:before="1" w:line="160" w:lineRule="exact"/>
              <w:rPr>
                <w:sz w:val="16"/>
                <w:szCs w:val="16"/>
              </w:rPr>
            </w:pPr>
          </w:p>
          <w:p w14:paraId="47DF60F6" w14:textId="45D10518" w:rsidR="00CF3D92" w:rsidRDefault="00CF3D92">
            <w:pPr>
              <w:spacing w:line="200" w:lineRule="exact"/>
            </w:pPr>
          </w:p>
          <w:p w14:paraId="5F97861F" w14:textId="77777777" w:rsidR="00CF3D92" w:rsidRDefault="00000000">
            <w:pPr>
              <w:ind w:left="29" w:right="-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2025 –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ng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Univ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rsitas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Nusa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50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Cibo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ng</w:t>
            </w:r>
            <w:proofErr w:type="spellEnd"/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No.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21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isa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proofErr w:type="spellEnd"/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uk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bum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J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wa</w:t>
            </w:r>
            <w:r>
              <w:rPr>
                <w:spacing w:val="4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</w:p>
          <w:p w14:paraId="53013B69" w14:textId="77777777" w:rsidR="00CF3D92" w:rsidRDefault="00000000">
            <w:pPr>
              <w:spacing w:before="41"/>
              <w:ind w:left="182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ndo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sia.</w:t>
            </w:r>
          </w:p>
          <w:p w14:paraId="7151176A" w14:textId="77777777" w:rsidR="00CF3D92" w:rsidRDefault="00000000">
            <w:pPr>
              <w:spacing w:before="41"/>
              <w:ind w:left="29" w:right="-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2022 – 2025         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kolah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h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K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3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uru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 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gramStart"/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ngs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Bojonghau</w:t>
            </w:r>
            <w:r>
              <w:rPr>
                <w:spacing w:val="-1"/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bup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proofErr w:type="spellEnd"/>
            <w:proofErr w:type="gramEnd"/>
          </w:p>
          <w:p w14:paraId="4EFC2967" w14:textId="77777777" w:rsidR="00CF3D92" w:rsidRDefault="00000000">
            <w:pPr>
              <w:spacing w:before="43"/>
              <w:ind w:left="1829"/>
              <w:rPr>
                <w:sz w:val="24"/>
                <w:szCs w:val="24"/>
              </w:rPr>
            </w:pP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uk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bum</w:t>
            </w:r>
            <w:r>
              <w:rPr>
                <w:spacing w:val="1"/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, J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wa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don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sia</w:t>
            </w:r>
          </w:p>
          <w:p w14:paraId="3ACD43D6" w14:textId="77777777" w:rsidR="00CF3D92" w:rsidRDefault="00000000">
            <w:pPr>
              <w:spacing w:before="41" w:line="275" w:lineRule="auto"/>
              <w:ind w:left="1829" w:right="-41" w:hanging="18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2019 – 2022         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kolah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h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Pe</w:t>
            </w:r>
            <w:r>
              <w:rPr>
                <w:sz w:val="24"/>
                <w:szCs w:val="24"/>
              </w:rPr>
              <w:t>rt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ma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syi</w:t>
            </w:r>
            <w:r>
              <w:rPr>
                <w:spacing w:val="3"/>
                <w:sz w:val="24"/>
                <w:szCs w:val="24"/>
              </w:rPr>
              <w:t>d</w:t>
            </w:r>
            <w:proofErr w:type="spellEnd"/>
            <w:r>
              <w:rPr>
                <w:sz w:val="24"/>
                <w:szCs w:val="24"/>
              </w:rPr>
              <w:t xml:space="preserve">,  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proofErr w:type="spellStart"/>
            <w:proofErr w:type="gramEnd"/>
            <w:r>
              <w:rPr>
                <w:sz w:val="24"/>
                <w:szCs w:val="24"/>
              </w:rPr>
              <w:t>Bojonghau</w:t>
            </w:r>
            <w:r>
              <w:rPr>
                <w:spacing w:val="2"/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bup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Sukabumi</w:t>
            </w:r>
            <w:proofErr w:type="spellEnd"/>
            <w:r>
              <w:rPr>
                <w:sz w:val="24"/>
                <w:szCs w:val="24"/>
              </w:rPr>
              <w:t>, J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wa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sia</w:t>
            </w:r>
          </w:p>
          <w:p w14:paraId="6FB04666" w14:textId="77777777" w:rsidR="00CF3D92" w:rsidRDefault="00000000">
            <w:pPr>
              <w:spacing w:before="1"/>
              <w:ind w:left="29" w:right="-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2013 – 2019         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h  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proofErr w:type="gramStart"/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bt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iyah,  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ldat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,  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proofErr w:type="gramEnd"/>
            <w:r>
              <w:rPr>
                <w:sz w:val="24"/>
                <w:szCs w:val="24"/>
              </w:rPr>
              <w:t>K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bup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ten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uk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bum</w:t>
            </w:r>
            <w:r>
              <w:rPr>
                <w:spacing w:val="1"/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,  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gramEnd"/>
            <w:r>
              <w:rPr>
                <w:sz w:val="24"/>
                <w:szCs w:val="24"/>
              </w:rPr>
              <w:t>J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wa  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</w:p>
          <w:p w14:paraId="5889B934" w14:textId="77777777" w:rsidR="00CF3D92" w:rsidRDefault="00000000">
            <w:pPr>
              <w:spacing w:before="43"/>
              <w:ind w:left="182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ndo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sia</w:t>
            </w:r>
          </w:p>
          <w:p w14:paraId="3692ED5D" w14:textId="77777777" w:rsidR="00CF3D92" w:rsidRDefault="00CF3D92">
            <w:pPr>
              <w:spacing w:before="2" w:line="240" w:lineRule="exact"/>
              <w:rPr>
                <w:sz w:val="24"/>
                <w:szCs w:val="24"/>
              </w:rPr>
            </w:pPr>
          </w:p>
          <w:p w14:paraId="3DA8CAB9" w14:textId="77777777" w:rsidR="00CF3D92" w:rsidRDefault="00000000">
            <w:pPr>
              <w:ind w:left="29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  <w:highlight w:val="lightGray"/>
              </w:rPr>
              <w:t>PENGALAM</w:t>
            </w:r>
            <w:r>
              <w:rPr>
                <w:b/>
                <w:i/>
                <w:spacing w:val="1"/>
                <w:sz w:val="24"/>
                <w:szCs w:val="24"/>
                <w:highlight w:val="lightGray"/>
              </w:rPr>
              <w:t>A</w:t>
            </w:r>
            <w:r>
              <w:rPr>
                <w:b/>
                <w:i/>
                <w:sz w:val="24"/>
                <w:szCs w:val="24"/>
                <w:highlight w:val="lightGray"/>
              </w:rPr>
              <w:t xml:space="preserve">N </w:t>
            </w:r>
            <w:r>
              <w:rPr>
                <w:b/>
                <w:i/>
                <w:spacing w:val="-1"/>
                <w:sz w:val="24"/>
                <w:szCs w:val="24"/>
                <w:highlight w:val="lightGray"/>
              </w:rPr>
              <w:t>O</w:t>
            </w:r>
            <w:r>
              <w:rPr>
                <w:b/>
                <w:i/>
                <w:sz w:val="24"/>
                <w:szCs w:val="24"/>
                <w:highlight w:val="lightGray"/>
              </w:rPr>
              <w:t>RG</w:t>
            </w:r>
            <w:r>
              <w:rPr>
                <w:b/>
                <w:i/>
                <w:spacing w:val="-2"/>
                <w:sz w:val="24"/>
                <w:szCs w:val="24"/>
                <w:highlight w:val="lightGray"/>
              </w:rPr>
              <w:t>A</w:t>
            </w:r>
            <w:r>
              <w:rPr>
                <w:b/>
                <w:i/>
                <w:sz w:val="24"/>
                <w:szCs w:val="24"/>
                <w:highlight w:val="lightGray"/>
              </w:rPr>
              <w:t>NIS</w:t>
            </w:r>
            <w:r>
              <w:rPr>
                <w:b/>
                <w:i/>
                <w:spacing w:val="1"/>
                <w:sz w:val="24"/>
                <w:szCs w:val="24"/>
                <w:highlight w:val="lightGray"/>
              </w:rPr>
              <w:t>AS</w:t>
            </w:r>
            <w:r>
              <w:rPr>
                <w:b/>
                <w:i/>
                <w:sz w:val="24"/>
                <w:szCs w:val="24"/>
                <w:highlight w:val="lightGray"/>
              </w:rPr>
              <w:t>I</w:t>
            </w:r>
          </w:p>
        </w:tc>
      </w:tr>
      <w:tr w:rsidR="00CF3D92" w14:paraId="294EB80B" w14:textId="77777777">
        <w:trPr>
          <w:trHeight w:hRule="exact" w:val="559"/>
        </w:trPr>
        <w:tc>
          <w:tcPr>
            <w:tcW w:w="9060" w:type="dxa"/>
            <w:vMerge/>
            <w:tcBorders>
              <w:left w:val="nil"/>
              <w:bottom w:val="single" w:sz="16" w:space="0" w:color="0000FF"/>
              <w:right w:val="nil"/>
            </w:tcBorders>
          </w:tcPr>
          <w:p w14:paraId="3A60A961" w14:textId="77777777" w:rsidR="00CF3D92" w:rsidRDefault="00CF3D92"/>
        </w:tc>
      </w:tr>
      <w:tr w:rsidR="00CF3D92" w14:paraId="0C0A3582" w14:textId="77777777">
        <w:trPr>
          <w:trHeight w:hRule="exact" w:val="2758"/>
        </w:trPr>
        <w:tc>
          <w:tcPr>
            <w:tcW w:w="9060" w:type="dxa"/>
            <w:tcBorders>
              <w:top w:val="single" w:sz="16" w:space="0" w:color="0000FF"/>
              <w:left w:val="nil"/>
              <w:bottom w:val="nil"/>
              <w:right w:val="nil"/>
            </w:tcBorders>
          </w:tcPr>
          <w:p w14:paraId="4BF7549D" w14:textId="77777777" w:rsidR="00CF3D92" w:rsidRDefault="00CF3D92">
            <w:pPr>
              <w:spacing w:before="1" w:line="160" w:lineRule="exact"/>
              <w:rPr>
                <w:sz w:val="16"/>
                <w:szCs w:val="16"/>
              </w:rPr>
            </w:pPr>
          </w:p>
          <w:p w14:paraId="6A75E3F9" w14:textId="77777777" w:rsidR="00CF3D92" w:rsidRDefault="00CF3D92">
            <w:pPr>
              <w:spacing w:line="200" w:lineRule="exact"/>
            </w:pPr>
          </w:p>
          <w:p w14:paraId="47B7B899" w14:textId="40376A16" w:rsidR="00CF3D92" w:rsidRDefault="00000000">
            <w:pPr>
              <w:spacing w:line="276" w:lineRule="auto"/>
              <w:ind w:left="1829" w:right="-40" w:hanging="180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2023 – 2024         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K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tua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3"/>
                <w:sz w:val="24"/>
                <w:szCs w:val="24"/>
              </w:rPr>
              <w:t>S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9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kolah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h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31"/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K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jur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 </w:t>
            </w:r>
            <w:r>
              <w:rPr>
                <w:spacing w:val="29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31"/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ngs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pacing w:val="3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Anggo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 xml:space="preserve">Divisi 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K</w:t>
            </w:r>
            <w:r>
              <w:rPr>
                <w:spacing w:val="-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gram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 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gramStart"/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K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  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gional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gramStart"/>
            <w:r>
              <w:rPr>
                <w:spacing w:val="1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,  </w:t>
            </w:r>
            <w:proofErr w:type="spellStart"/>
            <w:r>
              <w:rPr>
                <w:sz w:val="24"/>
                <w:szCs w:val="24"/>
              </w:rPr>
              <w:t>K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tua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kul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kul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lang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h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3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ja</w:t>
            </w:r>
            <w:proofErr w:type="spellEnd"/>
            <w:r>
              <w:rPr>
                <w:sz w:val="24"/>
                <w:szCs w:val="24"/>
              </w:rPr>
              <w:t>,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tua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kst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kul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kuler</w:t>
            </w:r>
            <w:proofErr w:type="spellEnd"/>
            <w:r>
              <w:rPr>
                <w:sz w:val="24"/>
                <w:szCs w:val="24"/>
              </w:rPr>
              <w:t xml:space="preserve"> 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lub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MKS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ngsa</w:t>
            </w:r>
            <w:proofErr w:type="spellEnd"/>
          </w:p>
          <w:p w14:paraId="6E31AA0F" w14:textId="30715AB5" w:rsidR="00CF3D92" w:rsidRDefault="00000000">
            <w:pPr>
              <w:ind w:left="29" w:right="-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2022 -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2023         </w:t>
            </w:r>
            <w:r>
              <w:rPr>
                <w:spacing w:val="41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Anggota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40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40"/>
                <w:sz w:val="24"/>
                <w:szCs w:val="24"/>
              </w:rPr>
              <w:t xml:space="preserve"> </w:t>
            </w:r>
            <w:proofErr w:type="gramStart"/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IK </w:t>
            </w:r>
            <w:r>
              <w:rPr>
                <w:spacing w:val="4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OS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41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kolah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40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h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41"/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K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juru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 </w:t>
            </w:r>
            <w:r>
              <w:rPr>
                <w:spacing w:val="4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gramEnd"/>
          </w:p>
          <w:p w14:paraId="0255F18C" w14:textId="3FE565F8" w:rsidR="00CF3D92" w:rsidRDefault="00000000">
            <w:pPr>
              <w:spacing w:before="43"/>
              <w:ind w:left="1829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ngsa</w:t>
            </w:r>
            <w:proofErr w:type="spellEnd"/>
          </w:p>
          <w:p w14:paraId="36203125" w14:textId="43B68335" w:rsidR="00CF3D92" w:rsidRDefault="00000000">
            <w:pPr>
              <w:spacing w:before="41"/>
              <w:ind w:left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2019 -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2020         </w:t>
            </w:r>
            <w:r>
              <w:rPr>
                <w:spacing w:val="4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 O</w:t>
            </w:r>
            <w:r>
              <w:rPr>
                <w:spacing w:val="3"/>
                <w:sz w:val="24"/>
                <w:szCs w:val="24"/>
              </w:rPr>
              <w:t>S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kolah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3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ma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ra</w:t>
            </w:r>
            <w:r>
              <w:rPr>
                <w:sz w:val="24"/>
                <w:szCs w:val="24"/>
              </w:rPr>
              <w:t>syid</w:t>
            </w:r>
            <w:proofErr w:type="spellEnd"/>
          </w:p>
        </w:tc>
      </w:tr>
      <w:tr w:rsidR="00CF3D92" w14:paraId="2742EC3C" w14:textId="77777777">
        <w:trPr>
          <w:trHeight w:hRule="exact" w:val="720"/>
        </w:trPr>
        <w:tc>
          <w:tcPr>
            <w:tcW w:w="9060" w:type="dxa"/>
            <w:tcBorders>
              <w:top w:val="nil"/>
              <w:left w:val="nil"/>
              <w:bottom w:val="single" w:sz="16" w:space="0" w:color="0000FF"/>
              <w:right w:val="nil"/>
            </w:tcBorders>
          </w:tcPr>
          <w:p w14:paraId="7EB37744" w14:textId="2876FCF7" w:rsidR="00CF3D92" w:rsidRDefault="00CF3D92">
            <w:pPr>
              <w:spacing w:before="7" w:line="260" w:lineRule="exact"/>
              <w:rPr>
                <w:sz w:val="26"/>
                <w:szCs w:val="26"/>
              </w:rPr>
            </w:pPr>
          </w:p>
          <w:p w14:paraId="45F37100" w14:textId="24A22FD1" w:rsidR="00CF3D92" w:rsidRDefault="00000000">
            <w:pPr>
              <w:ind w:left="29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  <w:highlight w:val="lightGray"/>
              </w:rPr>
              <w:t>PENCAPAI</w:t>
            </w:r>
            <w:r>
              <w:rPr>
                <w:b/>
                <w:i/>
                <w:spacing w:val="1"/>
                <w:sz w:val="24"/>
                <w:szCs w:val="24"/>
                <w:highlight w:val="lightGray"/>
              </w:rPr>
              <w:t>A</w:t>
            </w:r>
            <w:r>
              <w:rPr>
                <w:b/>
                <w:i/>
                <w:sz w:val="24"/>
                <w:szCs w:val="24"/>
                <w:highlight w:val="lightGray"/>
              </w:rPr>
              <w:t>N</w:t>
            </w:r>
          </w:p>
        </w:tc>
      </w:tr>
    </w:tbl>
    <w:p w14:paraId="4D6D8E77" w14:textId="55315DC4" w:rsidR="00CF3D92" w:rsidRDefault="00CF3D92">
      <w:pPr>
        <w:spacing w:line="200" w:lineRule="exact"/>
      </w:pPr>
    </w:p>
    <w:p w14:paraId="7EFF4ECF" w14:textId="4EAB0BFD" w:rsidR="00CF3D92" w:rsidRDefault="00CF3D92">
      <w:pPr>
        <w:spacing w:line="200" w:lineRule="exact"/>
      </w:pPr>
    </w:p>
    <w:p w14:paraId="237F4467" w14:textId="5077A900" w:rsidR="00CF3D92" w:rsidRDefault="00CF3D92">
      <w:pPr>
        <w:spacing w:line="200" w:lineRule="exact"/>
      </w:pPr>
    </w:p>
    <w:p w14:paraId="646FD7CA" w14:textId="680C745C" w:rsidR="00CF3D92" w:rsidRDefault="00CF3D92">
      <w:pPr>
        <w:spacing w:line="200" w:lineRule="exact"/>
      </w:pPr>
    </w:p>
    <w:p w14:paraId="31B65F50" w14:textId="22737328" w:rsidR="00CF3D92" w:rsidRDefault="00CF3D92">
      <w:pPr>
        <w:spacing w:line="200" w:lineRule="exact"/>
      </w:pPr>
    </w:p>
    <w:p w14:paraId="3C734E5D" w14:textId="77777777" w:rsidR="00CF3D92" w:rsidRDefault="00CF3D92">
      <w:pPr>
        <w:spacing w:before="8" w:line="240" w:lineRule="exact"/>
        <w:rPr>
          <w:sz w:val="24"/>
          <w:szCs w:val="24"/>
        </w:rPr>
        <w:sectPr w:rsidR="00CF3D92">
          <w:pgSz w:w="11920" w:h="16840"/>
          <w:pgMar w:top="1380" w:right="1300" w:bottom="280" w:left="1300" w:header="720" w:footer="720" w:gutter="0"/>
          <w:cols w:space="720"/>
        </w:sectPr>
      </w:pPr>
    </w:p>
    <w:p w14:paraId="2E921882" w14:textId="2DFF2ACD" w:rsidR="00CF3D92" w:rsidRDefault="00CF3D92">
      <w:pPr>
        <w:spacing w:line="140" w:lineRule="exact"/>
        <w:rPr>
          <w:sz w:val="15"/>
          <w:szCs w:val="15"/>
        </w:rPr>
      </w:pPr>
    </w:p>
    <w:p w14:paraId="35C2FB15" w14:textId="386B46AC" w:rsidR="00CF3D92" w:rsidRDefault="00CF3D92">
      <w:pPr>
        <w:spacing w:line="200" w:lineRule="exact"/>
      </w:pPr>
    </w:p>
    <w:p w14:paraId="142735E4" w14:textId="69650EE4" w:rsidR="00CF3D92" w:rsidRDefault="00000000">
      <w:pPr>
        <w:spacing w:before="29" w:line="260" w:lineRule="exact"/>
        <w:ind w:left="100"/>
        <w:rPr>
          <w:sz w:val="24"/>
          <w:szCs w:val="24"/>
        </w:rPr>
      </w:pPr>
      <w:r>
        <w:rPr>
          <w:b/>
          <w:i/>
          <w:position w:val="-1"/>
          <w:sz w:val="24"/>
          <w:szCs w:val="24"/>
          <w:highlight w:val="lightGray"/>
        </w:rPr>
        <w:t>PENGALAM</w:t>
      </w:r>
      <w:r>
        <w:rPr>
          <w:b/>
          <w:i/>
          <w:spacing w:val="1"/>
          <w:position w:val="-1"/>
          <w:sz w:val="24"/>
          <w:szCs w:val="24"/>
          <w:highlight w:val="lightGray"/>
        </w:rPr>
        <w:t>A</w:t>
      </w:r>
      <w:r>
        <w:rPr>
          <w:b/>
          <w:i/>
          <w:position w:val="-1"/>
          <w:sz w:val="24"/>
          <w:szCs w:val="24"/>
          <w:highlight w:val="lightGray"/>
        </w:rPr>
        <w:t>N PKL</w:t>
      </w:r>
    </w:p>
    <w:p w14:paraId="3F4B1676" w14:textId="02F8C15D" w:rsidR="00CF3D92" w:rsidRDefault="006D284D">
      <w:pPr>
        <w:spacing w:line="200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58DDF9D6" wp14:editId="6799C22A">
                <wp:simplePos x="0" y="0"/>
                <wp:positionH relativeFrom="page">
                  <wp:posOffset>876300</wp:posOffset>
                </wp:positionH>
                <wp:positionV relativeFrom="paragraph">
                  <wp:posOffset>73025</wp:posOffset>
                </wp:positionV>
                <wp:extent cx="5753100" cy="0"/>
                <wp:effectExtent l="0" t="0" r="0" b="0"/>
                <wp:wrapNone/>
                <wp:docPr id="154851164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3100" cy="0"/>
                          <a:chOff x="1412" y="4574"/>
                          <a:chExt cx="9060" cy="0"/>
                        </a:xfrm>
                      </wpg:grpSpPr>
                      <wps:wsp>
                        <wps:cNvPr id="503733278" name="Freeform 16"/>
                        <wps:cNvSpPr>
                          <a:spLocks/>
                        </wps:cNvSpPr>
                        <wps:spPr bwMode="auto">
                          <a:xfrm>
                            <a:off x="1412" y="4574"/>
                            <a:ext cx="9060" cy="0"/>
                          </a:xfrm>
                          <a:custGeom>
                            <a:avLst/>
                            <a:gdLst>
                              <a:gd name="T0" fmla="+- 0 1412 1412"/>
                              <a:gd name="T1" fmla="*/ T0 w 9060"/>
                              <a:gd name="T2" fmla="+- 0 10471 1412"/>
                              <a:gd name="T3" fmla="*/ T2 w 90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60">
                                <a:moveTo>
                                  <a:pt x="0" y="0"/>
                                </a:moveTo>
                                <a:lnTo>
                                  <a:pt x="9059" y="0"/>
                                </a:lnTo>
                              </a:path>
                            </a:pathLst>
                          </a:custGeom>
                          <a:noFill/>
                          <a:ln w="25654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045FBC" id="Group 2" o:spid="_x0000_s1026" style="position:absolute;margin-left:69pt;margin-top:5.75pt;width:453pt;height:0;z-index:-251655680;mso-position-horizontal-relative:page" coordorigin="1412,4574" coordsize="90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">
                <v:shape id="Freeform 16" o:spid="_x0000_s1027" style="position:absolute;left:1412;top:4574;width:9060;height:0;visibility:visible;mso-wrap-style:square;v-text-anchor:top" coordsize="90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" path="m,l9059,e" filled="f" strokecolor="blue" strokeweight="2.02pt">
                  <v:path arrowok="t" o:connecttype="custom" o:connectlocs="0,0;9059,0" o:connectangles="0,0"/>
                </v:shape>
                <w10:wrap anchorx="page"/>
              </v:group>
            </w:pict>
          </mc:Fallback>
        </mc:AlternateContent>
      </w:r>
    </w:p>
    <w:p w14:paraId="3EA99445" w14:textId="06B6794F" w:rsidR="00CF3D92" w:rsidRDefault="00CF3D92">
      <w:pPr>
        <w:spacing w:before="17" w:line="220" w:lineRule="exact"/>
        <w:rPr>
          <w:sz w:val="22"/>
          <w:szCs w:val="22"/>
        </w:rPr>
      </w:pPr>
    </w:p>
    <w:p w14:paraId="0AA9E805" w14:textId="6A876C7E" w:rsidR="00CF3D92" w:rsidRDefault="00000000">
      <w:pPr>
        <w:spacing w:before="29"/>
        <w:ind w:left="100"/>
        <w:rPr>
          <w:sz w:val="24"/>
          <w:szCs w:val="24"/>
        </w:rPr>
      </w:pPr>
      <w:r>
        <w:rPr>
          <w:sz w:val="24"/>
          <w:szCs w:val="24"/>
        </w:rPr>
        <w:t xml:space="preserve">2024                     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Um</w:t>
      </w:r>
      <w:r>
        <w:rPr>
          <w:spacing w:val="-2"/>
          <w:sz w:val="24"/>
          <w:szCs w:val="24"/>
        </w:rPr>
        <w:t>u</w:t>
      </w:r>
      <w:r>
        <w:rPr>
          <w:sz w:val="24"/>
          <w:szCs w:val="24"/>
        </w:rPr>
        <w:t xml:space="preserve">m </w:t>
      </w:r>
      <w:proofErr w:type="spellStart"/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Sukabumi</w:t>
      </w:r>
      <w:proofErr w:type="spellEnd"/>
    </w:p>
    <w:p w14:paraId="775E6C56" w14:textId="77777777" w:rsidR="00BF0448" w:rsidRDefault="00BF0448">
      <w:pPr>
        <w:spacing w:before="29"/>
        <w:ind w:left="100"/>
        <w:rPr>
          <w:sz w:val="24"/>
          <w:szCs w:val="24"/>
        </w:rPr>
      </w:pPr>
    </w:p>
    <w:p w14:paraId="4E7505D1" w14:textId="77777777" w:rsidR="00BF0448" w:rsidRDefault="00BF0448">
      <w:pPr>
        <w:spacing w:before="29"/>
        <w:ind w:left="100"/>
        <w:rPr>
          <w:sz w:val="24"/>
          <w:szCs w:val="24"/>
        </w:rPr>
      </w:pPr>
    </w:p>
    <w:p w14:paraId="6EA2A038" w14:textId="48897407" w:rsidR="006D284D" w:rsidRDefault="006D284D">
      <w:pPr>
        <w:spacing w:before="29"/>
        <w:ind w:left="100"/>
        <w:rPr>
          <w:sz w:val="24"/>
          <w:szCs w:val="24"/>
        </w:rPr>
      </w:pPr>
    </w:p>
    <w:p w14:paraId="7905BBD5" w14:textId="56545012" w:rsidR="006D284D" w:rsidRPr="00BF0448" w:rsidRDefault="00BF0448" w:rsidP="006D284D">
      <w:pPr>
        <w:spacing w:before="29" w:line="260" w:lineRule="exact"/>
        <w:ind w:left="100"/>
        <w:rPr>
          <w:b/>
          <w:i/>
          <w:position w:val="-1"/>
          <w:sz w:val="24"/>
          <w:szCs w:val="24"/>
          <w:highlight w:val="lightGray"/>
        </w:rPr>
      </w:pPr>
      <w:r w:rsidRPr="00BF0448">
        <w:rPr>
          <w:b/>
          <w:i/>
          <w:position w:val="-1"/>
          <w:sz w:val="24"/>
          <w:szCs w:val="24"/>
          <w:highlight w:val="lightGray"/>
        </w:rPr>
        <w:t>KEAHLIAN</w:t>
      </w:r>
    </w:p>
    <w:p w14:paraId="27122A5D" w14:textId="787EC8BE" w:rsidR="006D284D" w:rsidRDefault="006D284D" w:rsidP="006D284D">
      <w:pPr>
        <w:spacing w:before="29"/>
        <w:ind w:left="100"/>
        <w:rPr>
          <w:sz w:val="24"/>
          <w:szCs w:val="24"/>
        </w:rPr>
      </w:pPr>
      <w:r>
        <w:pict w14:anchorId="58DDF9D6">
          <v:group id="_x0000_s1032" style="position:absolute;left:0;text-align:left;margin-left:70pt;margin-top:6.15pt;width:453pt;height:85.15pt;flip:y;z-index:-251659776;mso-position-horizontal-relative:page" coordorigin="1412,4574" coordsize="9060,0">
            <v:shape id="_x0000_s1033" style="position:absolute;left:1412;top:4574;width:9060;height:0" coordorigin="1412,4574" coordsize="9060,0" path="m1412,4574r9059,e" filled="f" strokecolor="blue" strokeweight="2.02pt">
              <v:path arrowok="t"/>
            </v:shape>
            <w10:wrap anchorx="page"/>
          </v:group>
        </w:pic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4"/>
        <w:gridCol w:w="5916"/>
      </w:tblGrid>
      <w:tr w:rsidR="006D284D" w:rsidRPr="00BF0448" w14:paraId="49EA9A60" w14:textId="77777777" w:rsidTr="00BF0448">
        <w:tc>
          <w:tcPr>
            <w:tcW w:w="3014" w:type="dxa"/>
          </w:tcPr>
          <w:p w14:paraId="3C409576" w14:textId="00AF00AC" w:rsidR="006D284D" w:rsidRPr="00BF0448" w:rsidRDefault="006D284D" w:rsidP="006D284D">
            <w:pPr>
              <w:spacing w:before="29"/>
              <w:rPr>
                <w:sz w:val="24"/>
                <w:szCs w:val="24"/>
              </w:rPr>
            </w:pPr>
            <w:proofErr w:type="spellStart"/>
            <w:r w:rsidRPr="00BF0448">
              <w:rPr>
                <w:sz w:val="24"/>
                <w:szCs w:val="24"/>
              </w:rPr>
              <w:t>Pengoperasian</w:t>
            </w:r>
            <w:proofErr w:type="spellEnd"/>
            <w:r w:rsidRPr="00BF0448">
              <w:rPr>
                <w:sz w:val="24"/>
                <w:szCs w:val="24"/>
              </w:rPr>
              <w:t xml:space="preserve"> </w:t>
            </w:r>
            <w:proofErr w:type="spellStart"/>
            <w:r w:rsidRPr="00BF0448">
              <w:rPr>
                <w:sz w:val="24"/>
                <w:szCs w:val="24"/>
              </w:rPr>
              <w:t>Komputer</w:t>
            </w:r>
            <w:proofErr w:type="spellEnd"/>
            <w:r w:rsidRPr="00BF0448">
              <w:rPr>
                <w:sz w:val="24"/>
                <w:szCs w:val="24"/>
              </w:rPr>
              <w:t xml:space="preserve"> </w:t>
            </w:r>
          </w:p>
        </w:tc>
        <w:tc>
          <w:tcPr>
            <w:tcW w:w="5916" w:type="dxa"/>
          </w:tcPr>
          <w:p w14:paraId="24CC3A70" w14:textId="2E5506D6" w:rsidR="006D284D" w:rsidRPr="00BF0448" w:rsidRDefault="00BF0448" w:rsidP="006D284D">
            <w:pPr>
              <w:spacing w:before="29"/>
              <w:rPr>
                <w:sz w:val="24"/>
                <w:szCs w:val="24"/>
              </w:rPr>
            </w:pPr>
            <w:r w:rsidRPr="00BF0448">
              <w:rPr>
                <w:sz w:val="24"/>
                <w:szCs w:val="24"/>
              </w:rPr>
              <w:t xml:space="preserve">: </w:t>
            </w:r>
            <w:r w:rsidR="006D284D" w:rsidRPr="00BF0448">
              <w:rPr>
                <w:sz w:val="24"/>
                <w:szCs w:val="24"/>
              </w:rPr>
              <w:t>Mampu</w:t>
            </w:r>
            <w:r w:rsidR="006D284D" w:rsidRPr="00BF0448">
              <w:rPr>
                <w:sz w:val="24"/>
                <w:szCs w:val="24"/>
              </w:rPr>
              <w:t xml:space="preserve"> </w:t>
            </w:r>
            <w:proofErr w:type="spellStart"/>
            <w:r w:rsidR="006D284D" w:rsidRPr="00BF0448">
              <w:rPr>
                <w:sz w:val="24"/>
                <w:szCs w:val="24"/>
              </w:rPr>
              <w:t>menggunakan</w:t>
            </w:r>
            <w:proofErr w:type="spellEnd"/>
            <w:r w:rsidR="006D284D" w:rsidRPr="00BF0448">
              <w:rPr>
                <w:sz w:val="24"/>
                <w:szCs w:val="24"/>
              </w:rPr>
              <w:t xml:space="preserve"> </w:t>
            </w:r>
            <w:proofErr w:type="spellStart"/>
            <w:r w:rsidR="006D284D" w:rsidRPr="00BF0448">
              <w:rPr>
                <w:sz w:val="24"/>
                <w:szCs w:val="24"/>
              </w:rPr>
              <w:t>perangkat</w:t>
            </w:r>
            <w:proofErr w:type="spellEnd"/>
            <w:r w:rsidR="006D284D" w:rsidRPr="00BF0448">
              <w:rPr>
                <w:sz w:val="24"/>
                <w:szCs w:val="24"/>
              </w:rPr>
              <w:t xml:space="preserve"> </w:t>
            </w:r>
            <w:proofErr w:type="spellStart"/>
            <w:r w:rsidR="006D284D" w:rsidRPr="00BF0448">
              <w:rPr>
                <w:sz w:val="24"/>
                <w:szCs w:val="24"/>
              </w:rPr>
              <w:t>komputer</w:t>
            </w:r>
            <w:proofErr w:type="spellEnd"/>
            <w:r w:rsidR="006D284D" w:rsidRPr="00BF0448">
              <w:rPr>
                <w:sz w:val="24"/>
                <w:szCs w:val="24"/>
              </w:rPr>
              <w:t xml:space="preserve"> </w:t>
            </w:r>
            <w:proofErr w:type="spellStart"/>
            <w:r w:rsidR="006D284D" w:rsidRPr="00BF0448">
              <w:rPr>
                <w:sz w:val="24"/>
                <w:szCs w:val="24"/>
              </w:rPr>
              <w:t>untuk</w:t>
            </w:r>
            <w:proofErr w:type="spellEnd"/>
            <w:r w:rsidR="006D284D" w:rsidRPr="00BF0448">
              <w:rPr>
                <w:sz w:val="24"/>
                <w:szCs w:val="24"/>
              </w:rPr>
              <w:t xml:space="preserve"> </w:t>
            </w:r>
            <w:r w:rsidRPr="00BF0448">
              <w:rPr>
                <w:sz w:val="24"/>
                <w:szCs w:val="24"/>
              </w:rPr>
              <w:t xml:space="preserve">  </w:t>
            </w:r>
            <w:r w:rsidRPr="00BF0448">
              <w:rPr>
                <w:color w:val="FFFFFF" w:themeColor="background1"/>
                <w:sz w:val="24"/>
                <w:szCs w:val="24"/>
              </w:rPr>
              <w:t>_</w:t>
            </w:r>
            <w:proofErr w:type="spellStart"/>
            <w:r w:rsidR="006D284D" w:rsidRPr="00BF0448">
              <w:rPr>
                <w:sz w:val="24"/>
                <w:szCs w:val="24"/>
              </w:rPr>
              <w:t>pekerjaan</w:t>
            </w:r>
            <w:proofErr w:type="spellEnd"/>
            <w:r w:rsidR="006D284D" w:rsidRPr="00BF0448">
              <w:rPr>
                <w:sz w:val="24"/>
                <w:szCs w:val="24"/>
              </w:rPr>
              <w:t xml:space="preserve"> </w:t>
            </w:r>
            <w:proofErr w:type="spellStart"/>
            <w:r w:rsidR="006D284D" w:rsidRPr="00BF0448">
              <w:rPr>
                <w:sz w:val="24"/>
                <w:szCs w:val="24"/>
              </w:rPr>
              <w:t>administrasi</w:t>
            </w:r>
            <w:proofErr w:type="spellEnd"/>
            <w:r w:rsidR="006D284D" w:rsidRPr="00BF0448">
              <w:rPr>
                <w:sz w:val="24"/>
                <w:szCs w:val="24"/>
              </w:rPr>
              <w:t xml:space="preserve"> &amp; </w:t>
            </w:r>
            <w:proofErr w:type="spellStart"/>
            <w:r w:rsidR="006D284D" w:rsidRPr="00BF0448">
              <w:rPr>
                <w:sz w:val="24"/>
                <w:szCs w:val="24"/>
              </w:rPr>
              <w:t>produktivitas</w:t>
            </w:r>
            <w:proofErr w:type="spellEnd"/>
          </w:p>
        </w:tc>
      </w:tr>
      <w:tr w:rsidR="006D284D" w:rsidRPr="00BF0448" w14:paraId="5AAE6622" w14:textId="77777777" w:rsidTr="00BF0448">
        <w:tc>
          <w:tcPr>
            <w:tcW w:w="3014" w:type="dxa"/>
          </w:tcPr>
          <w:p w14:paraId="48313DD9" w14:textId="6BB0B6B8" w:rsidR="006D284D" w:rsidRPr="00BF0448" w:rsidRDefault="006D284D" w:rsidP="006D284D">
            <w:pPr>
              <w:spacing w:before="29"/>
              <w:rPr>
                <w:sz w:val="24"/>
                <w:szCs w:val="24"/>
              </w:rPr>
            </w:pPr>
            <w:r w:rsidRPr="00BF0448">
              <w:rPr>
                <w:sz w:val="24"/>
                <w:szCs w:val="24"/>
              </w:rPr>
              <w:t>Microsoft Office</w:t>
            </w:r>
            <w:r w:rsidRPr="00BF0448">
              <w:rPr>
                <w:sz w:val="24"/>
                <w:szCs w:val="24"/>
              </w:rPr>
              <w:t xml:space="preserve">                 </w:t>
            </w:r>
          </w:p>
        </w:tc>
        <w:tc>
          <w:tcPr>
            <w:tcW w:w="5916" w:type="dxa"/>
          </w:tcPr>
          <w:p w14:paraId="4507E379" w14:textId="45415834" w:rsidR="006D284D" w:rsidRPr="00BF0448" w:rsidRDefault="00BF0448" w:rsidP="006D284D">
            <w:pPr>
              <w:spacing w:before="29"/>
              <w:rPr>
                <w:sz w:val="24"/>
                <w:szCs w:val="24"/>
              </w:rPr>
            </w:pPr>
            <w:r w:rsidRPr="00BF0448">
              <w:rPr>
                <w:sz w:val="24"/>
                <w:szCs w:val="24"/>
              </w:rPr>
              <w:t xml:space="preserve">: </w:t>
            </w:r>
            <w:proofErr w:type="spellStart"/>
            <w:r w:rsidR="006D284D" w:rsidRPr="006D284D">
              <w:rPr>
                <w:sz w:val="24"/>
                <w:szCs w:val="24"/>
              </w:rPr>
              <w:t>Menguasai</w:t>
            </w:r>
            <w:proofErr w:type="spellEnd"/>
            <w:r w:rsidR="006D284D" w:rsidRPr="006D284D">
              <w:rPr>
                <w:sz w:val="24"/>
                <w:szCs w:val="24"/>
              </w:rPr>
              <w:t xml:space="preserve"> Microsoft Word, Excel, dan PowerPoint</w:t>
            </w:r>
          </w:p>
        </w:tc>
      </w:tr>
      <w:tr w:rsidR="006D284D" w:rsidRPr="00BF0448" w14:paraId="5841EDE2" w14:textId="77777777" w:rsidTr="00BF0448">
        <w:tc>
          <w:tcPr>
            <w:tcW w:w="3014" w:type="dxa"/>
          </w:tcPr>
          <w:p w14:paraId="6F9103A2" w14:textId="4842DE94" w:rsidR="006D284D" w:rsidRPr="00BF0448" w:rsidRDefault="006D284D" w:rsidP="006D284D">
            <w:pPr>
              <w:spacing w:before="29"/>
              <w:rPr>
                <w:sz w:val="24"/>
                <w:szCs w:val="24"/>
              </w:rPr>
            </w:pPr>
            <w:r w:rsidRPr="00BF0448">
              <w:rPr>
                <w:sz w:val="24"/>
                <w:szCs w:val="24"/>
              </w:rPr>
              <w:t xml:space="preserve">Desain </w:t>
            </w:r>
            <w:proofErr w:type="spellStart"/>
            <w:r w:rsidRPr="00BF0448">
              <w:rPr>
                <w:sz w:val="24"/>
                <w:szCs w:val="24"/>
              </w:rPr>
              <w:t>Grafis</w:t>
            </w:r>
            <w:proofErr w:type="spellEnd"/>
            <w:r w:rsidRPr="00BF0448">
              <w:rPr>
                <w:sz w:val="24"/>
                <w:szCs w:val="24"/>
              </w:rPr>
              <w:t xml:space="preserve"> Dasar</w:t>
            </w:r>
            <w:r w:rsidRPr="00BF0448">
              <w:rPr>
                <w:sz w:val="24"/>
                <w:szCs w:val="24"/>
              </w:rPr>
              <w:t xml:space="preserve">          </w:t>
            </w:r>
          </w:p>
        </w:tc>
        <w:tc>
          <w:tcPr>
            <w:tcW w:w="5916" w:type="dxa"/>
          </w:tcPr>
          <w:p w14:paraId="6607E751" w14:textId="45C2A093" w:rsidR="006D284D" w:rsidRPr="00BF0448" w:rsidRDefault="00BF0448" w:rsidP="006D284D">
            <w:pPr>
              <w:spacing w:before="29"/>
              <w:rPr>
                <w:sz w:val="24"/>
                <w:szCs w:val="24"/>
              </w:rPr>
            </w:pPr>
            <w:r w:rsidRPr="00BF0448">
              <w:rPr>
                <w:sz w:val="24"/>
                <w:szCs w:val="24"/>
              </w:rPr>
              <w:t xml:space="preserve">: </w:t>
            </w:r>
            <w:proofErr w:type="spellStart"/>
            <w:r w:rsidR="006D284D" w:rsidRPr="00BF0448">
              <w:rPr>
                <w:sz w:val="24"/>
                <w:szCs w:val="24"/>
              </w:rPr>
              <w:t>Menggunakan</w:t>
            </w:r>
            <w:proofErr w:type="spellEnd"/>
            <w:r w:rsidR="006D284D" w:rsidRPr="00BF0448">
              <w:rPr>
                <w:sz w:val="24"/>
                <w:szCs w:val="24"/>
              </w:rPr>
              <w:t xml:space="preserve"> Canva </w:t>
            </w:r>
            <w:proofErr w:type="spellStart"/>
            <w:r w:rsidR="006D284D" w:rsidRPr="00BF0448">
              <w:rPr>
                <w:sz w:val="24"/>
                <w:szCs w:val="24"/>
              </w:rPr>
              <w:t>untuk</w:t>
            </w:r>
            <w:proofErr w:type="spellEnd"/>
            <w:r w:rsidR="006D284D" w:rsidRPr="00BF0448">
              <w:rPr>
                <w:sz w:val="24"/>
                <w:szCs w:val="24"/>
              </w:rPr>
              <w:t xml:space="preserve"> </w:t>
            </w:r>
            <w:proofErr w:type="spellStart"/>
            <w:r w:rsidR="006D284D" w:rsidRPr="00BF0448">
              <w:rPr>
                <w:sz w:val="24"/>
                <w:szCs w:val="24"/>
              </w:rPr>
              <w:t>desain</w:t>
            </w:r>
            <w:proofErr w:type="spellEnd"/>
            <w:r w:rsidR="006D284D" w:rsidRPr="00BF0448">
              <w:rPr>
                <w:sz w:val="24"/>
                <w:szCs w:val="24"/>
              </w:rPr>
              <w:t xml:space="preserve"> sederhana</w:t>
            </w:r>
          </w:p>
        </w:tc>
      </w:tr>
      <w:tr w:rsidR="006D284D" w:rsidRPr="00BF0448" w14:paraId="2E3562E4" w14:textId="77777777" w:rsidTr="00BF0448">
        <w:tc>
          <w:tcPr>
            <w:tcW w:w="3014" w:type="dxa"/>
          </w:tcPr>
          <w:p w14:paraId="744FE0AC" w14:textId="65E0A9E5" w:rsidR="006D284D" w:rsidRPr="00BF0448" w:rsidRDefault="006D284D" w:rsidP="006D284D">
            <w:pPr>
              <w:spacing w:before="29"/>
              <w:rPr>
                <w:sz w:val="24"/>
                <w:szCs w:val="24"/>
              </w:rPr>
            </w:pPr>
            <w:proofErr w:type="spellStart"/>
            <w:r w:rsidRPr="00BF0448">
              <w:rPr>
                <w:sz w:val="24"/>
                <w:szCs w:val="24"/>
              </w:rPr>
              <w:t>Komunikasi</w:t>
            </w:r>
            <w:proofErr w:type="spellEnd"/>
            <w:r w:rsidRPr="00BF0448">
              <w:rPr>
                <w:sz w:val="24"/>
                <w:szCs w:val="24"/>
              </w:rPr>
              <w:t xml:space="preserve"> &amp; </w:t>
            </w:r>
            <w:proofErr w:type="spellStart"/>
            <w:r w:rsidRPr="00BF0448">
              <w:rPr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5916" w:type="dxa"/>
          </w:tcPr>
          <w:p w14:paraId="24536423" w14:textId="7A67F592" w:rsidR="006D284D" w:rsidRPr="00BF0448" w:rsidRDefault="00BF0448" w:rsidP="006D284D">
            <w:pPr>
              <w:spacing w:before="29"/>
              <w:rPr>
                <w:sz w:val="24"/>
                <w:szCs w:val="24"/>
              </w:rPr>
            </w:pPr>
            <w:r w:rsidRPr="00BF0448">
              <w:rPr>
                <w:sz w:val="24"/>
                <w:szCs w:val="24"/>
              </w:rPr>
              <w:t xml:space="preserve">: </w:t>
            </w:r>
            <w:proofErr w:type="spellStart"/>
            <w:r w:rsidRPr="00BF0448">
              <w:rPr>
                <w:sz w:val="24"/>
                <w:szCs w:val="24"/>
              </w:rPr>
              <w:t>Berpengalaman</w:t>
            </w:r>
            <w:proofErr w:type="spellEnd"/>
            <w:r w:rsidRPr="00BF0448">
              <w:rPr>
                <w:sz w:val="24"/>
                <w:szCs w:val="24"/>
              </w:rPr>
              <w:t xml:space="preserve"> </w:t>
            </w:r>
            <w:proofErr w:type="spellStart"/>
            <w:r w:rsidRPr="00BF0448">
              <w:rPr>
                <w:sz w:val="24"/>
                <w:szCs w:val="24"/>
              </w:rPr>
              <w:t>memimpin</w:t>
            </w:r>
            <w:proofErr w:type="spellEnd"/>
            <w:r w:rsidRPr="00BF0448">
              <w:rPr>
                <w:sz w:val="24"/>
                <w:szCs w:val="24"/>
              </w:rPr>
              <w:t xml:space="preserve"> </w:t>
            </w:r>
            <w:proofErr w:type="spellStart"/>
            <w:r w:rsidRPr="00BF0448">
              <w:rPr>
                <w:sz w:val="24"/>
                <w:szCs w:val="24"/>
              </w:rPr>
              <w:t>organisasi</w:t>
            </w:r>
            <w:proofErr w:type="spellEnd"/>
          </w:p>
        </w:tc>
      </w:tr>
      <w:tr w:rsidR="00BF0448" w:rsidRPr="00BF0448" w14:paraId="48A7CDE0" w14:textId="77777777" w:rsidTr="00BF0448">
        <w:tc>
          <w:tcPr>
            <w:tcW w:w="3014" w:type="dxa"/>
          </w:tcPr>
          <w:p w14:paraId="4CD30D05" w14:textId="0144E17F" w:rsidR="00BF0448" w:rsidRPr="00BF0448" w:rsidRDefault="00BF0448" w:rsidP="006D284D">
            <w:pPr>
              <w:spacing w:before="29"/>
              <w:rPr>
                <w:sz w:val="24"/>
                <w:szCs w:val="24"/>
              </w:rPr>
            </w:pPr>
            <w:proofErr w:type="spellStart"/>
            <w:r w:rsidRPr="00BF0448">
              <w:rPr>
                <w:sz w:val="24"/>
                <w:szCs w:val="24"/>
              </w:rPr>
              <w:t>Teknologi</w:t>
            </w:r>
            <w:proofErr w:type="spellEnd"/>
            <w:r w:rsidRPr="00BF0448">
              <w:rPr>
                <w:sz w:val="24"/>
                <w:szCs w:val="24"/>
              </w:rPr>
              <w:t xml:space="preserve"> </w:t>
            </w:r>
            <w:proofErr w:type="spellStart"/>
            <w:r w:rsidRPr="00BF0448">
              <w:rPr>
                <w:sz w:val="24"/>
                <w:szCs w:val="24"/>
              </w:rPr>
              <w:t>Informasi</w:t>
            </w:r>
            <w:proofErr w:type="spellEnd"/>
            <w:r w:rsidRPr="00BF0448">
              <w:rPr>
                <w:sz w:val="24"/>
                <w:szCs w:val="24"/>
              </w:rPr>
              <w:t xml:space="preserve">        </w:t>
            </w:r>
          </w:p>
        </w:tc>
        <w:tc>
          <w:tcPr>
            <w:tcW w:w="5916" w:type="dxa"/>
          </w:tcPr>
          <w:p w14:paraId="57A74FA8" w14:textId="12C9C9D9" w:rsidR="00BF0448" w:rsidRPr="00BF0448" w:rsidRDefault="00BF0448" w:rsidP="006D284D">
            <w:pPr>
              <w:spacing w:before="29"/>
              <w:rPr>
                <w:sz w:val="24"/>
                <w:szCs w:val="24"/>
              </w:rPr>
            </w:pPr>
            <w:r w:rsidRPr="00BF0448">
              <w:rPr>
                <w:sz w:val="24"/>
                <w:szCs w:val="24"/>
              </w:rPr>
              <w:t xml:space="preserve">: </w:t>
            </w:r>
            <w:proofErr w:type="spellStart"/>
            <w:r w:rsidRPr="00BF0448">
              <w:rPr>
                <w:sz w:val="24"/>
                <w:szCs w:val="24"/>
              </w:rPr>
              <w:t>Pemahaman</w:t>
            </w:r>
            <w:proofErr w:type="spellEnd"/>
            <w:r w:rsidRPr="00BF0448">
              <w:rPr>
                <w:sz w:val="24"/>
                <w:szCs w:val="24"/>
              </w:rPr>
              <w:t xml:space="preserve"> </w:t>
            </w:r>
            <w:proofErr w:type="spellStart"/>
            <w:r w:rsidRPr="00BF0448">
              <w:rPr>
                <w:sz w:val="24"/>
                <w:szCs w:val="24"/>
              </w:rPr>
              <w:t>dasar</w:t>
            </w:r>
            <w:proofErr w:type="spellEnd"/>
            <w:r w:rsidRPr="00BF0448">
              <w:rPr>
                <w:sz w:val="24"/>
                <w:szCs w:val="24"/>
              </w:rPr>
              <w:t xml:space="preserve"> </w:t>
            </w:r>
            <w:proofErr w:type="spellStart"/>
            <w:r w:rsidRPr="00BF0448">
              <w:rPr>
                <w:sz w:val="24"/>
                <w:szCs w:val="24"/>
              </w:rPr>
              <w:t>jaringan</w:t>
            </w:r>
            <w:proofErr w:type="spellEnd"/>
          </w:p>
        </w:tc>
      </w:tr>
    </w:tbl>
    <w:p w14:paraId="560CB80F" w14:textId="68997137" w:rsidR="006D284D" w:rsidRPr="006D284D" w:rsidRDefault="006D284D" w:rsidP="006D284D">
      <w:pPr>
        <w:spacing w:before="29"/>
        <w:ind w:left="100"/>
        <w:rPr>
          <w:sz w:val="24"/>
          <w:szCs w:val="24"/>
        </w:rPr>
      </w:pPr>
    </w:p>
    <w:sectPr w:rsidR="006D284D" w:rsidRPr="006D284D">
      <w:pgSz w:w="11920" w:h="16840"/>
      <w:pgMar w:top="1560" w:right="15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50BD2"/>
    <w:multiLevelType w:val="multilevel"/>
    <w:tmpl w:val="6568C46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10076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D92"/>
    <w:rsid w:val="0064649D"/>
    <w:rsid w:val="006D284D"/>
    <w:rsid w:val="00BF0448"/>
    <w:rsid w:val="00CF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49D91696"/>
  <w15:docId w15:val="{96CF47B4-59DF-4B7F-893F-158C6BB3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4D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rsid w:val="006D28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go.satrio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vivobook</cp:lastModifiedBy>
  <cp:revision>2</cp:revision>
  <dcterms:created xsi:type="dcterms:W3CDTF">2025-12-02T10:11:00Z</dcterms:created>
  <dcterms:modified xsi:type="dcterms:W3CDTF">2025-12-02T10:26:00Z</dcterms:modified>
</cp:coreProperties>
</file>